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32E04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  <w:bookmarkStart w:id="0" w:name="_Hlk77013772"/>
      <w:r>
        <w:rPr>
          <w:rFonts w:ascii="Arial" w:hAnsi="Arial" w:cs="Arial"/>
          <w:b/>
          <w:noProof/>
        </w:rPr>
        <w:drawing>
          <wp:inline distT="0" distB="0" distL="0" distR="0" wp14:anchorId="00D6A3F0" wp14:editId="455BEA34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20F9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  <w:b/>
        </w:rPr>
      </w:pPr>
    </w:p>
    <w:p w14:paraId="4762E246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378F6DE6" w14:textId="77777777" w:rsidR="00CC5114" w:rsidRPr="00CA7D33" w:rsidRDefault="00CC5114" w:rsidP="00CC5114">
      <w:pPr>
        <w:pStyle w:val="NoSpacing"/>
        <w:spacing w:line="276" w:lineRule="auto"/>
        <w:rPr>
          <w:rFonts w:ascii="Arial" w:hAnsi="Arial" w:cs="Arial"/>
          <w:b/>
        </w:rPr>
      </w:pPr>
    </w:p>
    <w:p w14:paraId="1477DB90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552ECFF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7FED40D2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4BDCAF6D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C42BB3E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571620C6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06F43176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11A3410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454C2C7E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1653C015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5FCA51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8565DC9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5458E094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70AC7191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28DC5C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33E9581B" w14:textId="5DC115AF" w:rsidR="00CC5114" w:rsidRPr="00914095" w:rsidRDefault="00CC5114" w:rsidP="00CC5114">
      <w:pPr>
        <w:spacing w:line="276" w:lineRule="auto"/>
        <w:jc w:val="center"/>
        <w:rPr>
          <w:rFonts w:ascii="Arial" w:hAnsi="Arial" w:cs="Arial"/>
          <w:b/>
          <w:sz w:val="40"/>
        </w:rPr>
      </w:pPr>
      <w:proofErr w:type="spellStart"/>
      <w:r>
        <w:rPr>
          <w:rFonts w:ascii="Arial" w:hAnsi="Arial" w:cs="Arial"/>
          <w:b/>
          <w:sz w:val="40"/>
        </w:rPr>
        <w:t>ElectroKinal</w:t>
      </w:r>
      <w:proofErr w:type="spellEnd"/>
    </w:p>
    <w:p w14:paraId="19E5E47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37A8F36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FD4C643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10C6C24C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34189BCD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F1DD82C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6FADB84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00C40E0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7C5AE96C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46B9CDFE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1207518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3539022B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7150D67" w14:textId="77777777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2DB003D5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62605F54" w14:textId="5369CBCA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  <w:sz w:val="24"/>
        </w:rPr>
      </w:pPr>
    </w:p>
    <w:p w14:paraId="1CBBEFD5" w14:textId="70EC83FC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  <w:sz w:val="24"/>
        </w:rPr>
      </w:pPr>
    </w:p>
    <w:p w14:paraId="3C9050EF" w14:textId="077DBA5E" w:rsidR="00CC5114" w:rsidRDefault="00CC5114" w:rsidP="00CC5114">
      <w:pPr>
        <w:pStyle w:val="NoSpacing"/>
        <w:spacing w:line="276" w:lineRule="auto"/>
        <w:jc w:val="center"/>
        <w:rPr>
          <w:rFonts w:ascii="Arial" w:hAnsi="Arial" w:cs="Arial"/>
          <w:sz w:val="24"/>
        </w:rPr>
      </w:pPr>
    </w:p>
    <w:p w14:paraId="7A63702E" w14:textId="77777777" w:rsidR="00CC5114" w:rsidRPr="00CA7D33" w:rsidRDefault="00CC5114" w:rsidP="00CC5114">
      <w:pPr>
        <w:pStyle w:val="NoSpacing"/>
        <w:spacing w:line="276" w:lineRule="auto"/>
        <w:jc w:val="center"/>
        <w:rPr>
          <w:rFonts w:ascii="Arial" w:hAnsi="Arial" w:cs="Arial"/>
        </w:rPr>
      </w:pPr>
    </w:p>
    <w:p w14:paraId="15D124AB" w14:textId="77777777" w:rsidR="00041BF5" w:rsidRDefault="00CC5114" w:rsidP="00E04D52">
      <w:pPr>
        <w:pStyle w:val="NoSpacing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  <w:sectPr w:rsidR="00041BF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>01 de septiembre</w:t>
      </w:r>
      <w:r w:rsidRPr="003D0427">
        <w:rPr>
          <w:rFonts w:ascii="Arial" w:hAnsi="Arial" w:cs="Arial"/>
          <w:sz w:val="24"/>
        </w:rPr>
        <w:t xml:space="preserve"> de</w:t>
      </w:r>
      <w:r>
        <w:rPr>
          <w:rFonts w:ascii="Arial" w:hAnsi="Arial" w:cs="Arial"/>
          <w:sz w:val="24"/>
        </w:rPr>
        <w:t>l</w:t>
      </w:r>
      <w:r w:rsidRPr="003D0427">
        <w:rPr>
          <w:rFonts w:ascii="Arial" w:hAnsi="Arial" w:cs="Arial"/>
          <w:sz w:val="24"/>
        </w:rPr>
        <w:t xml:space="preserve"> 20</w:t>
      </w:r>
      <w:r>
        <w:rPr>
          <w:rFonts w:ascii="Arial" w:hAnsi="Arial" w:cs="Arial"/>
          <w:sz w:val="24"/>
        </w:rPr>
        <w:t>21</w:t>
      </w:r>
      <w:r w:rsidRPr="003D0427">
        <w:rPr>
          <w:rFonts w:ascii="Arial" w:hAnsi="Arial" w:cs="Arial"/>
          <w:sz w:val="24"/>
        </w:rPr>
        <w:t>.</w:t>
      </w:r>
      <w:bookmarkEnd w:id="0"/>
    </w:p>
    <w:p w14:paraId="5A575773" w14:textId="4CD30970" w:rsidR="007E46A7" w:rsidRDefault="00041BF5" w:rsidP="00041BF5">
      <w:pPr>
        <w:pStyle w:val="Heading1"/>
      </w:pPr>
      <w:r>
        <w:lastRenderedPageBreak/>
        <w:t xml:space="preserve">Modelo Entidad Relación </w:t>
      </w:r>
    </w:p>
    <w:p w14:paraId="571DEF51" w14:textId="3FB41A62" w:rsidR="00041BF5" w:rsidRDefault="00041BF5" w:rsidP="00041BF5">
      <w:r>
        <w:rPr>
          <w:noProof/>
        </w:rPr>
        <w:drawing>
          <wp:inline distT="0" distB="0" distL="0" distR="0" wp14:anchorId="085F9F42" wp14:editId="650659E9">
            <wp:extent cx="7291137" cy="5097627"/>
            <wp:effectExtent l="0" t="0" r="508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928" cy="51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FA2A" w14:textId="2BCE53E9" w:rsidR="00041BF5" w:rsidRDefault="00041BF5" w:rsidP="00041BF5">
      <w:pPr>
        <w:pStyle w:val="Heading1"/>
      </w:pPr>
      <w:r>
        <w:t>Diagrama Entidad Relación</w:t>
      </w:r>
    </w:p>
    <w:p w14:paraId="3E59ED2F" w14:textId="77777777" w:rsidR="00C7692A" w:rsidRDefault="00041BF5" w:rsidP="00041BF5">
      <w:pPr>
        <w:sectPr w:rsidR="00C7692A" w:rsidSect="00041BF5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8F87AE8" wp14:editId="16447E83">
            <wp:extent cx="6801808" cy="50099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97" cy="501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E2A8" w14:textId="38F8C100" w:rsidR="00C7692A" w:rsidRDefault="00C7692A" w:rsidP="00C7692A">
      <w:pPr>
        <w:pStyle w:val="Heading1"/>
      </w:pPr>
      <w:r>
        <w:t>Planificación del proyecto en Trello</w:t>
      </w:r>
    </w:p>
    <w:p w14:paraId="552C0823" w14:textId="0483246E" w:rsidR="00C7692A" w:rsidRDefault="00C7692A" w:rsidP="00041BF5"/>
    <w:p w14:paraId="36194CCE" w14:textId="03A44133" w:rsidR="00C7692A" w:rsidRDefault="00C7692A" w:rsidP="00041BF5"/>
    <w:p w14:paraId="4F65E425" w14:textId="77777777" w:rsidR="00C7692A" w:rsidRDefault="00C7692A" w:rsidP="00041BF5"/>
    <w:p w14:paraId="2575E8A3" w14:textId="1D5807B2" w:rsidR="00041BF5" w:rsidRDefault="00C7692A" w:rsidP="00041BF5">
      <w:r>
        <w:rPr>
          <w:noProof/>
        </w:rPr>
        <w:drawing>
          <wp:anchor distT="0" distB="0" distL="114300" distR="114300" simplePos="0" relativeHeight="251658240" behindDoc="0" locked="0" layoutInCell="1" allowOverlap="1" wp14:anchorId="373A8106" wp14:editId="75AC6889">
            <wp:simplePos x="0" y="0"/>
            <wp:positionH relativeFrom="margin">
              <wp:posOffset>-410908</wp:posOffset>
            </wp:positionH>
            <wp:positionV relativeFrom="paragraph">
              <wp:posOffset>357</wp:posOffset>
            </wp:positionV>
            <wp:extent cx="9116840" cy="3592875"/>
            <wp:effectExtent l="0" t="0" r="8255" b="7620"/>
            <wp:wrapThrough wrapText="bothSides">
              <wp:wrapPolygon edited="0">
                <wp:start x="0" y="0"/>
                <wp:lineTo x="0" y="21531"/>
                <wp:lineTo x="21574" y="21531"/>
                <wp:lineTo x="2157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7331" cy="3593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F49B7" w14:textId="5A3BA568" w:rsidR="00C7692A" w:rsidRDefault="00C7692A" w:rsidP="00041BF5"/>
    <w:p w14:paraId="3D455BE6" w14:textId="77777777" w:rsidR="00C7692A" w:rsidRPr="00041BF5" w:rsidRDefault="00C7692A" w:rsidP="00041BF5"/>
    <w:sectPr w:rsidR="00C7692A" w:rsidRPr="00041BF5" w:rsidSect="00041BF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57904" w14:textId="77777777" w:rsidR="005D7458" w:rsidRDefault="005D7458" w:rsidP="00650219">
      <w:r>
        <w:separator/>
      </w:r>
    </w:p>
  </w:endnote>
  <w:endnote w:type="continuationSeparator" w:id="0">
    <w:p w14:paraId="2C1D47EF" w14:textId="77777777" w:rsidR="005D7458" w:rsidRDefault="005D7458" w:rsidP="0065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CEAF9" w14:textId="77777777" w:rsidR="005D7458" w:rsidRDefault="005D7458" w:rsidP="00650219">
      <w:r>
        <w:separator/>
      </w:r>
    </w:p>
  </w:footnote>
  <w:footnote w:type="continuationSeparator" w:id="0">
    <w:p w14:paraId="3456DA26" w14:textId="77777777" w:rsidR="005D7458" w:rsidRDefault="005D7458" w:rsidP="00650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35E4EDC"/>
    <w:multiLevelType w:val="hybridMultilevel"/>
    <w:tmpl w:val="296EEE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7F86DA5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5"/>
  </w:num>
  <w:num w:numId="5">
    <w:abstractNumId w:val="13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6"/>
  </w:num>
  <w:num w:numId="20">
    <w:abstractNumId w:val="23"/>
  </w:num>
  <w:num w:numId="21">
    <w:abstractNumId w:val="20"/>
  </w:num>
  <w:num w:numId="22">
    <w:abstractNumId w:val="11"/>
  </w:num>
  <w:num w:numId="23">
    <w:abstractNumId w:val="26"/>
  </w:num>
  <w:num w:numId="24">
    <w:abstractNumId w:val="15"/>
  </w:num>
  <w:num w:numId="25">
    <w:abstractNumId w:val="18"/>
  </w:num>
  <w:num w:numId="26">
    <w:abstractNumId w:val="2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14"/>
    <w:rsid w:val="00041BF5"/>
    <w:rsid w:val="00096D7E"/>
    <w:rsid w:val="000E4AAE"/>
    <w:rsid w:val="0028533C"/>
    <w:rsid w:val="00405555"/>
    <w:rsid w:val="004323AE"/>
    <w:rsid w:val="004E108E"/>
    <w:rsid w:val="00595915"/>
    <w:rsid w:val="005D7458"/>
    <w:rsid w:val="00645252"/>
    <w:rsid w:val="00650219"/>
    <w:rsid w:val="006D3D74"/>
    <w:rsid w:val="006E12FB"/>
    <w:rsid w:val="007E46A7"/>
    <w:rsid w:val="0083569A"/>
    <w:rsid w:val="00900314"/>
    <w:rsid w:val="00996848"/>
    <w:rsid w:val="00A9204E"/>
    <w:rsid w:val="00B05647"/>
    <w:rsid w:val="00C7692A"/>
    <w:rsid w:val="00CC5114"/>
    <w:rsid w:val="00E04D52"/>
    <w:rsid w:val="00EF67E7"/>
    <w:rsid w:val="00F16C43"/>
    <w:rsid w:val="00F631BA"/>
    <w:rsid w:val="00F8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3F7B5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219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219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219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0219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0219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50219"/>
    <w:rPr>
      <w:rFonts w:ascii="Calibri" w:hAnsi="Calibri" w:cs="Calibri"/>
      <w:i/>
      <w:iCs/>
    </w:rPr>
  </w:style>
  <w:style w:type="character" w:styleId="IntenseEmphasis">
    <w:name w:val="Intense Emphasis"/>
    <w:basedOn w:val="DefaultParagraphFont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sid w:val="00650219"/>
    <w:rPr>
      <w:rFonts w:ascii="Calibri" w:hAnsi="Calibri" w:cs="Calibri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219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50219"/>
    <w:rPr>
      <w:rFonts w:ascii="Calibri" w:hAnsi="Calibri" w:cs="Calibri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50219"/>
    <w:rPr>
      <w:rFonts w:ascii="Calibri" w:hAnsi="Calibri" w:cs="Calibri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21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219"/>
    <w:rPr>
      <w:rFonts w:ascii="Calibri" w:hAnsi="Calibri" w:cs="Calibri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2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50219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0219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0219"/>
    <w:rPr>
      <w:rFonts w:ascii="Calibri" w:hAnsi="Calibri" w:cs="Calibri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0219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0219"/>
    <w:rPr>
      <w:rFonts w:ascii="Calibri" w:hAnsi="Calibri" w:cs="Calibri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0219"/>
    <w:rPr>
      <w:rFonts w:ascii="Consolas" w:hAnsi="Consolas" w:cs="Calibri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0219"/>
    <w:rPr>
      <w:rFonts w:ascii="Consolas" w:hAnsi="Consolas" w:cs="Calibri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50219"/>
    <w:rPr>
      <w:rFonts w:ascii="Consolas" w:hAnsi="Consolas" w:cs="Calibri"/>
      <w:szCs w:val="21"/>
    </w:rPr>
  </w:style>
  <w:style w:type="character" w:styleId="PlaceholderText">
    <w:name w:val="Placeholder Text"/>
    <w:basedOn w:val="DefaultParagraphFont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50219"/>
  </w:style>
  <w:style w:type="character" w:customStyle="1" w:styleId="HeaderChar">
    <w:name w:val="Header Char"/>
    <w:basedOn w:val="DefaultParagraphFont"/>
    <w:link w:val="Header"/>
    <w:uiPriority w:val="99"/>
    <w:rsid w:val="00650219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50219"/>
  </w:style>
  <w:style w:type="character" w:customStyle="1" w:styleId="FooterChar">
    <w:name w:val="Footer Char"/>
    <w:basedOn w:val="DefaultParagraphFont"/>
    <w:link w:val="Footer"/>
    <w:uiPriority w:val="99"/>
    <w:rsid w:val="00650219"/>
    <w:rPr>
      <w:rFonts w:ascii="Calibri" w:hAnsi="Calibri" w:cs="Calibr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tion">
    <w:name w:val="Mention"/>
    <w:basedOn w:val="DefaultParagraphFont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NoList"/>
    <w:uiPriority w:val="99"/>
    <w:semiHidden/>
    <w:unhideWhenUsed/>
    <w:rsid w:val="00650219"/>
    <w:pPr>
      <w:numPr>
        <w:numId w:val="25"/>
      </w:numPr>
    </w:pPr>
  </w:style>
  <w:style w:type="character" w:styleId="HTMLVariable">
    <w:name w:val="HTML Variable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50219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50219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650219"/>
    <w:rPr>
      <w:rFonts w:ascii="Calibri" w:hAnsi="Calibri" w:cs="Calibri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eProfessional">
    <w:name w:val="Table Professional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DefaultParagraphFont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650219"/>
  </w:style>
  <w:style w:type="character" w:styleId="EndnoteReference">
    <w:name w:val="endnote reference"/>
    <w:basedOn w:val="DefaultParagraphFont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ColorfulList">
    <w:name w:val="Colorful List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EnvelopeAddress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NoList"/>
    <w:uiPriority w:val="99"/>
    <w:semiHidden/>
    <w:unhideWhenUsed/>
    <w:rsid w:val="00650219"/>
    <w:pPr>
      <w:numPr>
        <w:numId w:val="26"/>
      </w:numPr>
    </w:pPr>
  </w:style>
  <w:style w:type="table" w:styleId="PlainTable1">
    <w:name w:val="Plain Table 1"/>
    <w:basedOn w:val="Table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650219"/>
    <w:rPr>
      <w:rFonts w:ascii="Calibri" w:hAnsi="Calibri" w:cs="Calibri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50219"/>
  </w:style>
  <w:style w:type="character" w:customStyle="1" w:styleId="DateChar">
    <w:name w:val="Date Char"/>
    <w:basedOn w:val="DefaultParagraphFont"/>
    <w:link w:val="Date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650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50219"/>
    <w:rPr>
      <w:rFonts w:ascii="Calibri" w:hAnsi="Calibri" w:cs="Calibr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5021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50219"/>
    <w:rPr>
      <w:rFonts w:ascii="Calibri" w:hAnsi="Calibri" w:cs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5021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50219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50219"/>
    <w:rPr>
      <w:rFonts w:ascii="Calibri" w:hAnsi="Calibri" w:cs="Calibri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5021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50219"/>
    <w:rPr>
      <w:rFonts w:ascii="Calibri" w:hAnsi="Calibri" w:cs="Calibri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5021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50219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50219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50219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50219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50219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5021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50219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650219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50219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650219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50219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650219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650219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63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617922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3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9505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8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44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SEMO\AppData\Local\Microsoft\Office\16.0\DTS\es-ES%7b5EFD218C-8D6B-470C-9064-55C6E9D99E6A%7d\%7b918E28A8-5093-47A9-B176-8FB80FDC751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{918E28A8-5093-47A9-B176-8FB80FDC751E}tf02786999_win32</Template>
  <TotalTime>0</TotalTime>
  <Pages>4</Pages>
  <Words>38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2021-09-02T02:26:00Z</dcterms:created>
  <dcterms:modified xsi:type="dcterms:W3CDTF">2021-09-03T20:04:00Z</dcterms:modified>
</cp:coreProperties>
</file>